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jc w:val="center"/>
        <w:rPr>
          <w:rFonts w:ascii="Courier New" w:eastAsia="Courier New" w:hAnsi="Courier New" w:cs="Courier New"/>
          <w:caps/>
          <w:color w:val="434D54"/>
          <w:sz w:val="68"/>
          <w:szCs w:val="68"/>
          <w:bdr w:val="none" w:sz="0" w:space="0" w:color="auto"/>
          <w:vertAlign w:val="baseline"/>
        </w:rPr>
      </w:pPr>
      <w:r>
        <w:rPr>
          <w:rStyle w:val="span"/>
          <w:sz w:val="68"/>
          <w:szCs w:val="68"/>
        </w:rPr>
        <w:t>James</w:t>
      </w:r>
      <w:r>
        <w:rPr>
          <w:bdr w:val="none" w:sz="0" w:space="0" w:color="auto"/>
          <w:vertAlign w:val="baseline"/>
        </w:rPr>
        <w:t xml:space="preserve"> </w:t>
      </w:r>
      <w:r>
        <w:rPr>
          <w:rStyle w:val="span"/>
          <w:sz w:val="68"/>
          <w:szCs w:val="68"/>
        </w:rPr>
        <w:t>Booth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" w:after="0"/>
        <w:ind w:left="0" w:right="0"/>
        <w:jc w:val="center"/>
        <w:rPr>
          <w:rFonts w:ascii="Trebuchet MS" w:eastAsia="Trebuchet MS" w:hAnsi="Trebuchet MS" w:cs="Trebuchet MS"/>
          <w:color w:val="434D54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sz w:val="18"/>
          <w:szCs w:val="18"/>
        </w:rPr>
        <w:t>jamesabooth1985@gmail.com</w:t>
      </w:r>
      <w:r>
        <w:rPr>
          <w:rStyle w:val="sprtr"/>
          <w:rFonts w:ascii="Trebuchet MS" w:eastAsia="Trebuchet MS" w:hAnsi="Trebuchet MS" w:cs="Trebuchet MS"/>
        </w:rPr>
        <w:t xml:space="preserve"> | </w:t>
      </w:r>
      <w:r>
        <w:rPr>
          <w:rStyle w:val="span"/>
          <w:rFonts w:ascii="Trebuchet MS" w:eastAsia="Trebuchet MS" w:hAnsi="Trebuchet MS" w:cs="Trebuchet MS"/>
          <w:sz w:val="18"/>
          <w:szCs w:val="18"/>
        </w:rPr>
        <w:t>0451654162</w:t>
      </w:r>
      <w:r>
        <w:rPr>
          <w:rStyle w:val="sprtr"/>
          <w:rFonts w:ascii="Trebuchet MS" w:eastAsia="Trebuchet MS" w:hAnsi="Trebuchet MS" w:cs="Trebuchet MS"/>
        </w:rPr>
        <w:t xml:space="preserve"> | </w:t>
      </w:r>
      <w:r>
        <w:rPr>
          <w:rStyle w:val="span"/>
          <w:rFonts w:ascii="Trebuchet MS" w:eastAsia="Trebuchet MS" w:hAnsi="Trebuchet MS" w:cs="Trebuchet MS"/>
          <w:sz w:val="18"/>
          <w:szCs w:val="18"/>
        </w:rPr>
        <w:t>Canberra, ACT 2600</w:t>
      </w:r>
      <w:r>
        <w:rPr>
          <w:rFonts w:ascii="Trebuchet MS" w:eastAsia="Trebuchet MS" w:hAnsi="Trebuchet MS" w:cs="Trebuchet MS"/>
          <w:bdr w:val="none" w:sz="0" w:space="0" w:color="auto"/>
          <w:vertAlign w:val="baseline"/>
        </w:rPr>
        <w:t xml:space="preserve"> </w:t>
      </w:r>
    </w:p>
    <w:p>
      <w:pPr>
        <w:pStyle w:val="divdocumentheading"/>
        <w:pBdr>
          <w:top w:val="none" w:sz="0" w:space="0" w:color="auto"/>
          <w:left w:val="none" w:sz="0" w:space="0" w:color="auto"/>
          <w:bottom w:val="none" w:sz="0" w:space="14" w:color="auto"/>
          <w:right w:val="none" w:sz="0" w:space="0" w:color="auto"/>
        </w:pBdr>
        <w:tabs>
          <w:tab w:val="left" w:pos="4912"/>
          <w:tab w:val="left" w:pos="11240"/>
        </w:tabs>
        <w:spacing w:before="420" w:line="260" w:lineRule="atLeast"/>
        <w:ind w:left="0" w:right="0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  <w:bdr w:val="none" w:sz="0" w:space="0" w:color="auto"/>
          <w:vertAlign w:val="baseline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  <w:sz w:val="24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Summary  </w:t>
      </w:r>
      <w:r>
        <w:rPr>
          <w:rFonts w:ascii="Courier New" w:eastAsia="Courier New" w:hAnsi="Courier New" w:cs="Courier New"/>
          <w:strike/>
          <w:color w:val="595959"/>
          <w:sz w:val="24"/>
        </w:rPr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400" w:right="400"/>
        <w:jc w:val="center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An accomplished Senior Collaboration Engineer with 5 years of experience in the Collaboration field across both medium and large-sized public and private organisations.</w:t>
      </w: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br/>
      </w: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Successful in delivering client satisfaction, with the ability to understand a client's needs and wants, to then build a highly efficient future-proofing collaboration system has been the key to James's success.</w:t>
      </w:r>
    </w:p>
    <w:p>
      <w:pPr>
        <w:pStyle w:val="p"/>
        <w:spacing w:before="0" w:after="0" w:line="260" w:lineRule="atLeast"/>
        <w:ind w:left="400" w:right="400"/>
        <w:jc w:val="center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With a thirst for increasing knowledge, James is always keen to learn new technology to increase his ability to enhance his clients environments.</w:t>
      </w:r>
    </w:p>
    <w:p>
      <w:pPr>
        <w:pStyle w:val="divdocumentheading"/>
        <w:pBdr>
          <w:top w:val="none" w:sz="0" w:space="0" w:color="auto"/>
          <w:left w:val="none" w:sz="0" w:space="0" w:color="auto"/>
          <w:bottom w:val="none" w:sz="0" w:space="14" w:color="auto"/>
          <w:right w:val="none" w:sz="0" w:space="0" w:color="auto"/>
        </w:pBdr>
        <w:tabs>
          <w:tab w:val="left" w:pos="4987"/>
          <w:tab w:val="left" w:pos="11240"/>
        </w:tabs>
        <w:spacing w:before="420" w:line="260" w:lineRule="atLeast"/>
        <w:ind w:left="0" w:right="0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  <w:bdr w:val="none" w:sz="0" w:space="0" w:color="auto"/>
          <w:vertAlign w:val="baseline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  <w:sz w:val="24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Skills  </w:t>
      </w:r>
      <w:r>
        <w:rPr>
          <w:rFonts w:ascii="Courier New" w:eastAsia="Courier New" w:hAnsi="Courier New" w:cs="Courier New"/>
          <w:strike/>
          <w:color w:val="595959"/>
          <w:sz w:val="24"/>
        </w:rPr>
        <w:tab/>
      </w:r>
    </w:p>
    <w:tbl>
      <w:tblPr>
        <w:tblStyle w:val="divdocumenttable"/>
        <w:tblW w:w="0" w:type="auto"/>
        <w:tblInd w:w="4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420"/>
        <w:gridCol w:w="5420"/>
      </w:tblGrid>
      <w:tr>
        <w:tblPrEx>
          <w:tblW w:w="0" w:type="auto"/>
          <w:tblInd w:w="40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42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460" w:right="0" w:hanging="183"/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  <w:t>Cisco WebEx Portfolio of Products inc. Calling/Meetings/Teams.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460" w:right="0" w:hanging="183"/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  <w:t>Cisco - CUCM/IMP/CUC.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460" w:right="0" w:hanging="183"/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  <w:t>Cisco Contact Centre - UCCX/CUIC/CUAC/WFO/ARC/AQM.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460" w:right="0" w:hanging="183"/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  <w:t>Cisco Conference - CMS/TMS/Pexip.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460" w:right="0" w:hanging="183"/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  <w:t>Cisco Video Conference Devices - Room Kits/SX/MX/DX.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460" w:right="0" w:hanging="183"/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  <w:t>Cisco and Microsoft Applications - Jabber/MS Teams.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460" w:right="0" w:hanging="183"/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  <w:t>Cisco Edge - Expressways.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460" w:right="0" w:hanging="183"/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  <w:t>Cisco Gateway - 4XXX ISR.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460" w:right="0" w:hanging="183"/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  <w:t>Basic Python/HTML/CSS/JavaScript/XML.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460" w:right="0" w:hanging="183"/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  <w:t>Strong Research Skills for Product Use Cases.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460" w:right="0" w:hanging="183"/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Trebuchet MS" w:eastAsia="Trebuchet MS" w:hAnsi="Trebuchet MS" w:cs="Trebuchet MS"/>
                <w:color w:val="595959"/>
                <w:sz w:val="18"/>
                <w:szCs w:val="18"/>
                <w:bdr w:val="none" w:sz="0" w:space="0" w:color="auto"/>
                <w:vertAlign w:val="baseline"/>
              </w:rPr>
              <w:t>Ability to Develop Technical Documentation, Proposals, As-Builts, Test-Plans and SOP's.</w:t>
            </w:r>
          </w:p>
        </w:tc>
      </w:tr>
    </w:tbl>
    <w:p>
      <w:pPr>
        <w:pStyle w:val="divdocumentheading"/>
        <w:pBdr>
          <w:top w:val="none" w:sz="0" w:space="0" w:color="auto"/>
          <w:left w:val="none" w:sz="0" w:space="0" w:color="auto"/>
          <w:bottom w:val="none" w:sz="0" w:space="14" w:color="auto"/>
          <w:right w:val="none" w:sz="0" w:space="0" w:color="auto"/>
        </w:pBdr>
        <w:tabs>
          <w:tab w:val="left" w:pos="4393"/>
          <w:tab w:val="left" w:pos="11240"/>
        </w:tabs>
        <w:spacing w:before="420" w:line="260" w:lineRule="atLeast"/>
        <w:ind w:left="0" w:right="0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  <w:bdr w:val="none" w:sz="0" w:space="0" w:color="auto"/>
          <w:vertAlign w:val="baseline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  <w:sz w:val="24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Certifications  </w:t>
      </w:r>
      <w:r>
        <w:rPr>
          <w:rFonts w:ascii="Courier New" w:eastAsia="Courier New" w:hAnsi="Courier New" w:cs="Courier New"/>
          <w:strike/>
          <w:color w:val="595959"/>
          <w:sz w:val="24"/>
        </w:rPr>
        <w:tab/>
      </w:r>
    </w:p>
    <w:p>
      <w:pPr>
        <w:pStyle w:val="divdocumentulli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CCNP Collaboration</w:t>
      </w:r>
    </w:p>
    <w:p>
      <w:pPr>
        <w:pStyle w:val="divdocumentulli"/>
        <w:numPr>
          <w:ilvl w:val="0"/>
          <w:numId w:val="3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CCNA Collaboration</w:t>
      </w:r>
    </w:p>
    <w:p>
      <w:pPr>
        <w:pStyle w:val="divdocumentulli"/>
        <w:numPr>
          <w:ilvl w:val="0"/>
          <w:numId w:val="3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CCNA Route &amp; Switch</w:t>
      </w:r>
    </w:p>
    <w:p>
      <w:pPr>
        <w:pStyle w:val="divdocumentulli"/>
        <w:numPr>
          <w:ilvl w:val="0"/>
          <w:numId w:val="3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Cisco Cloud Collaboration</w:t>
      </w:r>
    </w:p>
    <w:p>
      <w:pPr>
        <w:pStyle w:val="divdocumentulli"/>
        <w:numPr>
          <w:ilvl w:val="0"/>
          <w:numId w:val="3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Cisco WebEx Calling - Professional</w:t>
      </w:r>
    </w:p>
    <w:p>
      <w:pPr>
        <w:pStyle w:val="divdocumentulli"/>
        <w:numPr>
          <w:ilvl w:val="0"/>
          <w:numId w:val="3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Collaboration SAAS</w:t>
      </w:r>
    </w:p>
    <w:p>
      <w:pPr>
        <w:pStyle w:val="divdocumentulli"/>
        <w:numPr>
          <w:ilvl w:val="0"/>
          <w:numId w:val="3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Automation for Cisco Solutions</w:t>
      </w:r>
    </w:p>
    <w:p>
      <w:pPr>
        <w:pStyle w:val="divdocumentulli"/>
        <w:numPr>
          <w:ilvl w:val="0"/>
          <w:numId w:val="3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Certified Entry Level Python</w:t>
      </w:r>
    </w:p>
    <w:p>
      <w:pPr>
        <w:pStyle w:val="divdocumentulli"/>
        <w:numPr>
          <w:ilvl w:val="0"/>
          <w:numId w:val="3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Cisco Meraki Networking Associate</w:t>
      </w:r>
    </w:p>
    <w:p>
      <w:pPr>
        <w:pStyle w:val="divdocumentulli"/>
        <w:numPr>
          <w:ilvl w:val="0"/>
          <w:numId w:val="3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Palo Alto - Accredited Configuration Engineer</w:t>
      </w:r>
    </w:p>
    <w:p>
      <w:pPr>
        <w:pStyle w:val="divdocumentheading"/>
        <w:pBdr>
          <w:top w:val="none" w:sz="0" w:space="0" w:color="auto"/>
          <w:left w:val="none" w:sz="0" w:space="0" w:color="auto"/>
          <w:bottom w:val="none" w:sz="0" w:space="14" w:color="auto"/>
          <w:right w:val="none" w:sz="0" w:space="0" w:color="auto"/>
        </w:pBdr>
        <w:tabs>
          <w:tab w:val="left" w:pos="4690"/>
          <w:tab w:val="left" w:pos="11240"/>
        </w:tabs>
        <w:spacing w:before="420" w:line="260" w:lineRule="atLeast"/>
        <w:ind w:left="0" w:right="0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  <w:bdr w:val="none" w:sz="0" w:space="0" w:color="auto"/>
          <w:vertAlign w:val="baseline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  <w:sz w:val="24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Experience  </w:t>
      </w:r>
      <w:r>
        <w:rPr>
          <w:rFonts w:ascii="Courier New" w:eastAsia="Courier New" w:hAnsi="Courier New" w:cs="Courier New"/>
          <w:strike/>
          <w:color w:val="595959"/>
          <w:sz w:val="24"/>
        </w:rPr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60" w:lineRule="atLeast"/>
        <w:ind w:left="400" w:right="400"/>
        <w:jc w:val="center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jobtitle"/>
          <w:rFonts w:ascii="Trebuchet MS" w:eastAsia="Trebuchet MS" w:hAnsi="Trebuchet MS" w:cs="Trebuchet MS"/>
          <w:color w:val="595959"/>
          <w:sz w:val="18"/>
          <w:szCs w:val="18"/>
        </w:rPr>
        <w:t>Senior Collaboration Engineer</w:t>
      </w:r>
      <w:r>
        <w:rPr>
          <w:rStyle w:val="sprtr"/>
          <w:rFonts w:ascii="Trebuchet MS" w:eastAsia="Trebuchet MS" w:hAnsi="Trebuchet MS" w:cs="Trebuchet MS"/>
          <w:color w:val="595959"/>
          <w:sz w:val="18"/>
          <w:szCs w:val="18"/>
        </w:rPr>
        <w:t>|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Cirrus Networks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 xml:space="preserve"> - 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Canberra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 xml:space="preserve">, 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ACT</w:t>
      </w:r>
      <w:r>
        <w:rPr>
          <w:rStyle w:val="sprtr"/>
          <w:rFonts w:ascii="Trebuchet MS" w:eastAsia="Trebuchet MS" w:hAnsi="Trebuchet MS" w:cs="Trebuchet MS"/>
          <w:color w:val="595959"/>
          <w:sz w:val="18"/>
          <w:szCs w:val="18"/>
        </w:rPr>
        <w:t>|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01/2020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 xml:space="preserve"> - 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Current</w:t>
      </w:r>
      <w:r>
        <w:rPr>
          <w:rStyle w:val="singlecolumnspanpaddedlinenth-child1"/>
          <w:rFonts w:ascii="Trebuchet MS" w:eastAsia="Trebuchet MS" w:hAnsi="Trebuchet MS" w:cs="Trebuchet MS"/>
          <w:color w:val="595959"/>
          <w:sz w:val="18"/>
          <w:szCs w:val="18"/>
        </w:rPr>
        <w:t xml:space="preserve"> </w:t>
      </w:r>
    </w:p>
    <w:p>
      <w:pPr>
        <w:pStyle w:val="divdocumentulli"/>
        <w:numPr>
          <w:ilvl w:val="0"/>
          <w:numId w:val="4"/>
        </w:numPr>
        <w:spacing w:before="0" w:after="0" w:line="260" w:lineRule="atLeast"/>
        <w:ind w:left="860" w:right="400" w:hanging="183"/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Project for the Treasury to implement a Hybrid WebEx portfolio for the Treasury inc. Teams/Meetings/Edge/Video Mesh/Data security/Calendar. Incorporating the Cisco VC devices to allow for a vastly improved user experience and incorporating the latest Collaboration features to further enhance the experience.</w:t>
      </w:r>
    </w:p>
    <w:p>
      <w:pPr>
        <w:pStyle w:val="divdocumentulli"/>
        <w:numPr>
          <w:ilvl w:val="0"/>
          <w:numId w:val="4"/>
        </w:numPr>
        <w:spacing w:before="0" w:after="0" w:line="260" w:lineRule="atLeast"/>
        <w:ind w:left="860" w:right="400" w:hanging="183"/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Project for the Treasury to rollout Cisco Room kits throughout, further enhanced the collaboration portfolio with a mix of extended features.</w:t>
      </w:r>
    </w:p>
    <w:p>
      <w:pPr>
        <w:pStyle w:val="divdocumentulli"/>
        <w:numPr>
          <w:ilvl w:val="0"/>
          <w:numId w:val="4"/>
        </w:numPr>
        <w:spacing w:before="0" w:after="0" w:line="260" w:lineRule="atLeast"/>
        <w:ind w:left="860" w:right="400" w:hanging="183"/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Project for the Treasury to migrate their current VOIP system from ISDN to SIP.</w:t>
      </w:r>
    </w:p>
    <w:p>
      <w:pPr>
        <w:pStyle w:val="divdocumentulli"/>
        <w:numPr>
          <w:ilvl w:val="0"/>
          <w:numId w:val="4"/>
        </w:numPr>
        <w:spacing w:before="0" w:after="0" w:line="260" w:lineRule="atLeast"/>
        <w:ind w:left="860" w:right="400" w:hanging="183"/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Full time Level 3 Collaboration engineer at the Treasury, daily tickets across all collaboration products specifically Cisco.</w:t>
      </w:r>
    </w:p>
    <w:p>
      <w:pPr>
        <w:pStyle w:val="divdocumentulli"/>
        <w:numPr>
          <w:ilvl w:val="0"/>
          <w:numId w:val="4"/>
        </w:numPr>
        <w:spacing w:before="0" w:after="0" w:line="260" w:lineRule="atLeast"/>
        <w:ind w:left="860" w:right="400" w:hanging="183"/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Project for Laureate University, migrating from a on-premise based solution to WebEx calling. Across two countries and thirteen locations throughout Australia. Lead engineer in the design, build and deployment of the products.</w:t>
      </w:r>
    </w:p>
    <w:p>
      <w:pPr>
        <w:pStyle w:val="divdocumentulli"/>
        <w:numPr>
          <w:ilvl w:val="0"/>
          <w:numId w:val="4"/>
        </w:numPr>
        <w:spacing w:before="0" w:after="0" w:line="260" w:lineRule="atLeast"/>
        <w:ind w:left="860" w:right="400" w:hanging="183"/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Level 3 engineer for Government organisations when VOIP services are required.</w:t>
      </w:r>
    </w:p>
    <w:p>
      <w:pPr>
        <w:pStyle w:val="divdocumentulli"/>
        <w:numPr>
          <w:ilvl w:val="0"/>
          <w:numId w:val="4"/>
        </w:numPr>
        <w:spacing w:before="0" w:after="0" w:line="260" w:lineRule="atLeast"/>
        <w:ind w:left="860" w:right="400" w:hanging="183"/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WebEx Subject Matter Expert in Australia for Cirrus Networks.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jobtitle"/>
          <w:rFonts w:ascii="Trebuchet MS" w:eastAsia="Trebuchet MS" w:hAnsi="Trebuchet MS" w:cs="Trebuchet MS"/>
          <w:color w:val="595959"/>
          <w:sz w:val="18"/>
          <w:szCs w:val="18"/>
        </w:rPr>
        <w:t>Collaboration Engineer</w:t>
      </w:r>
      <w:r>
        <w:rPr>
          <w:rStyle w:val="sprtr"/>
          <w:rFonts w:ascii="Trebuchet MS" w:eastAsia="Trebuchet MS" w:hAnsi="Trebuchet MS" w:cs="Trebuchet MS"/>
          <w:color w:val="595959"/>
          <w:sz w:val="18"/>
          <w:szCs w:val="18"/>
        </w:rPr>
        <w:t>|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ActewAGL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 xml:space="preserve"> - 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Canberra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 xml:space="preserve">, 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ACT</w:t>
      </w:r>
      <w:r>
        <w:rPr>
          <w:rStyle w:val="sprtr"/>
          <w:rFonts w:ascii="Trebuchet MS" w:eastAsia="Trebuchet MS" w:hAnsi="Trebuchet MS" w:cs="Trebuchet MS"/>
          <w:color w:val="595959"/>
          <w:sz w:val="18"/>
          <w:szCs w:val="18"/>
        </w:rPr>
        <w:t>|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07/2018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 xml:space="preserve"> - 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10/2019</w:t>
      </w:r>
      <w:r>
        <w:rPr>
          <w:rStyle w:val="singlecolumnspanpaddedlinenth-child1"/>
          <w:rFonts w:ascii="Trebuchet MS" w:eastAsia="Trebuchet MS" w:hAnsi="Trebuchet MS" w:cs="Trebuchet MS"/>
          <w:color w:val="595959"/>
          <w:sz w:val="18"/>
          <w:szCs w:val="18"/>
        </w:rPr>
        <w:t xml:space="preserve"> </w:t>
      </w:r>
    </w:p>
    <w:p>
      <w:pPr>
        <w:pStyle w:val="divdocumentulli"/>
        <w:numPr>
          <w:ilvl w:val="0"/>
          <w:numId w:val="5"/>
        </w:numPr>
        <w:spacing w:before="0" w:after="0" w:line="260" w:lineRule="atLeast"/>
        <w:ind w:left="860" w:right="400" w:hanging="183"/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Project to design and deploy a video conference solution that allows the company to connect to a meeting solution via various different applications and devices.</w:t>
      </w:r>
    </w:p>
    <w:p>
      <w:pPr>
        <w:pStyle w:val="divdocumentulli"/>
        <w:numPr>
          <w:ilvl w:val="0"/>
          <w:numId w:val="5"/>
        </w:numPr>
        <w:spacing w:before="0" w:after="0" w:line="260" w:lineRule="atLeast"/>
        <w:ind w:left="860" w:right="400" w:hanging="183"/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Worked on a variety of mainly Cisco products on a daily basis, working closely with the contact centre to fulfill their needs for a more responsive system to customers requests.</w:t>
      </w:r>
    </w:p>
    <w:p>
      <w:pPr>
        <w:pStyle w:val="divdocumentulli"/>
        <w:numPr>
          <w:ilvl w:val="0"/>
          <w:numId w:val="5"/>
        </w:numPr>
        <w:spacing w:before="0" w:after="0" w:line="260" w:lineRule="atLeast"/>
        <w:ind w:left="860" w:right="400" w:hanging="183"/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L2/3 Tickets on a daily basis, a variety of different businesses with different site requirements, inc. ActewAGL, EvoEnergy and Icon water.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jobtitle"/>
          <w:rFonts w:ascii="Trebuchet MS" w:eastAsia="Trebuchet MS" w:hAnsi="Trebuchet MS" w:cs="Trebuchet MS"/>
          <w:color w:val="595959"/>
          <w:sz w:val="18"/>
          <w:szCs w:val="18"/>
        </w:rPr>
        <w:t>Collaboration Engineer</w:t>
      </w:r>
      <w:r>
        <w:rPr>
          <w:rStyle w:val="sprtr"/>
          <w:rFonts w:ascii="Trebuchet MS" w:eastAsia="Trebuchet MS" w:hAnsi="Trebuchet MS" w:cs="Trebuchet MS"/>
          <w:color w:val="595959"/>
          <w:sz w:val="18"/>
          <w:szCs w:val="18"/>
        </w:rPr>
        <w:t>|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Enject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 xml:space="preserve"> - 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Sydney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 xml:space="preserve">, 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NSW</w:t>
      </w:r>
      <w:r>
        <w:rPr>
          <w:rStyle w:val="sprtr"/>
          <w:rFonts w:ascii="Trebuchet MS" w:eastAsia="Trebuchet MS" w:hAnsi="Trebuchet MS" w:cs="Trebuchet MS"/>
          <w:color w:val="595959"/>
          <w:sz w:val="18"/>
          <w:szCs w:val="18"/>
        </w:rPr>
        <w:t>|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09/2016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 xml:space="preserve"> - </w:t>
      </w: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</w:rPr>
        <w:t>06/2018</w:t>
      </w:r>
      <w:r>
        <w:rPr>
          <w:rStyle w:val="singlecolumnspanpaddedlinenth-child1"/>
          <w:rFonts w:ascii="Trebuchet MS" w:eastAsia="Trebuchet MS" w:hAnsi="Trebuchet MS" w:cs="Trebuchet MS"/>
          <w:color w:val="595959"/>
          <w:sz w:val="18"/>
          <w:szCs w:val="18"/>
        </w:rPr>
        <w:t xml:space="preserve"> </w:t>
      </w:r>
    </w:p>
    <w:p>
      <w:pPr>
        <w:pStyle w:val="divdocumentulli"/>
        <w:numPr>
          <w:ilvl w:val="0"/>
          <w:numId w:val="6"/>
        </w:numPr>
        <w:spacing w:before="0" w:after="0" w:line="260" w:lineRule="atLeast"/>
        <w:ind w:left="860" w:right="400" w:hanging="183"/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Various L2/3 projects - incorporating a wide variety of on-prem and cloud based products, mainly Cisco, but the use of third party products as and when required to enhance the clients collaboration solution and experience.</w:t>
      </w:r>
    </w:p>
    <w:p>
      <w:pPr>
        <w:pStyle w:val="divdocumentulli"/>
        <w:numPr>
          <w:ilvl w:val="0"/>
          <w:numId w:val="6"/>
        </w:numPr>
        <w:spacing w:before="0" w:after="0" w:line="260" w:lineRule="atLeast"/>
        <w:ind w:left="860" w:right="400" w:hanging="183"/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Took ownership of projects, consulting with clients, understanding the clients requests, researching various products and best practices, presenting to the client a collaboration solution that would fulfill their needs.</w:t>
      </w:r>
    </w:p>
    <w:p>
      <w:pPr>
        <w:pStyle w:val="divdocumentulli"/>
        <w:numPr>
          <w:ilvl w:val="0"/>
          <w:numId w:val="6"/>
        </w:numPr>
        <w:spacing w:before="0" w:after="0" w:line="260" w:lineRule="atLeast"/>
        <w:ind w:left="860" w:right="400" w:hanging="183"/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Daily handling of tickets for clients, researching, troubleshooting and rectifying.</w:t>
      </w:r>
    </w:p>
    <w:p>
      <w:pPr>
        <w:pStyle w:val="divdocumentheading"/>
        <w:pBdr>
          <w:top w:val="none" w:sz="0" w:space="0" w:color="auto"/>
          <w:left w:val="none" w:sz="0" w:space="0" w:color="auto"/>
          <w:bottom w:val="none" w:sz="0" w:space="14" w:color="auto"/>
          <w:right w:val="none" w:sz="0" w:space="0" w:color="auto"/>
        </w:pBdr>
        <w:tabs>
          <w:tab w:val="left" w:pos="4838"/>
          <w:tab w:val="left" w:pos="11240"/>
        </w:tabs>
        <w:spacing w:before="420" w:line="260" w:lineRule="atLeast"/>
        <w:ind w:left="0" w:right="0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  <w:bdr w:val="none" w:sz="0" w:space="0" w:color="auto"/>
          <w:vertAlign w:val="baseline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  <w:sz w:val="24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Projects  </w:t>
      </w:r>
      <w:r>
        <w:rPr>
          <w:rFonts w:ascii="Courier New" w:eastAsia="Courier New" w:hAnsi="Courier New" w:cs="Courier New"/>
          <w:strike/>
          <w:color w:val="595959"/>
          <w:sz w:val="24"/>
        </w:rPr>
        <w:tab/>
      </w:r>
    </w:p>
    <w:p>
      <w:pPr>
        <w:pStyle w:val="divdocumentulli"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Treasury WebEx - Teams/Video Mesh/Hybrid Data Security/Calendar.</w:t>
      </w:r>
    </w:p>
    <w:p>
      <w:pPr>
        <w:pStyle w:val="divdocumentulli"/>
        <w:numPr>
          <w:ilvl w:val="0"/>
          <w:numId w:val="7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Treasury WebEx - Video Conference rollout.</w:t>
      </w:r>
    </w:p>
    <w:p>
      <w:pPr>
        <w:pStyle w:val="divdocumentulli"/>
        <w:numPr>
          <w:ilvl w:val="0"/>
          <w:numId w:val="7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Laureate University - WebEx Calling.</w:t>
      </w:r>
    </w:p>
    <w:p>
      <w:pPr>
        <w:pStyle w:val="divdocumentulli"/>
        <w:numPr>
          <w:ilvl w:val="0"/>
          <w:numId w:val="7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ActewAGL - Full Video Conference rollout.</w:t>
      </w:r>
    </w:p>
    <w:p>
      <w:pPr>
        <w:pStyle w:val="divdocumentulli"/>
        <w:numPr>
          <w:ilvl w:val="0"/>
          <w:numId w:val="7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NSW Health - VOIP migration.</w:t>
      </w:r>
    </w:p>
    <w:p>
      <w:pPr>
        <w:pStyle w:val="divdocumentulli"/>
        <w:numPr>
          <w:ilvl w:val="0"/>
          <w:numId w:val="7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BOC - VOIP migration.</w:t>
      </w:r>
    </w:p>
    <w:p>
      <w:pPr>
        <w:pStyle w:val="divdocumentulli"/>
        <w:numPr>
          <w:ilvl w:val="0"/>
          <w:numId w:val="7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Open University Australia - VOIP migration.</w:t>
      </w:r>
    </w:p>
    <w:p>
      <w:pPr>
        <w:pStyle w:val="divdocumentulli"/>
        <w:numPr>
          <w:ilvl w:val="0"/>
          <w:numId w:val="7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Trebuchet MS" w:eastAsia="Trebuchet MS" w:hAnsi="Trebuchet MS" w:cs="Trebuchet MS"/>
          <w:color w:val="595959"/>
          <w:sz w:val="18"/>
          <w:szCs w:val="18"/>
          <w:bdr w:val="none" w:sz="0" w:space="0" w:color="auto"/>
          <w:vertAlign w:val="baseline"/>
        </w:rPr>
        <w:t>Sydney Anglican Schools - VOIP Migration.</w:t>
      </w:r>
    </w:p>
    <w:p>
      <w:pPr>
        <w:pStyle w:val="divdocumentheading"/>
        <w:pBdr>
          <w:top w:val="none" w:sz="0" w:space="0" w:color="auto"/>
          <w:left w:val="none" w:sz="0" w:space="0" w:color="auto"/>
          <w:bottom w:val="none" w:sz="0" w:space="14" w:color="auto"/>
          <w:right w:val="none" w:sz="0" w:space="0" w:color="auto"/>
        </w:pBdr>
        <w:tabs>
          <w:tab w:val="left" w:pos="3206"/>
          <w:tab w:val="left" w:pos="11240"/>
        </w:tabs>
        <w:spacing w:before="420" w:line="260" w:lineRule="atLeast"/>
        <w:ind w:left="0" w:right="0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  <w:bdr w:val="none" w:sz="0" w:space="0" w:color="auto"/>
          <w:vertAlign w:val="baseline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  <w:bdr w:val="none" w:sz="0" w:space="0" w:color="auto"/>
          <w:vertAlign w:val="baseline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  <w:sz w:val="24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Websites, Portfolios, Profiles  </w:t>
      </w:r>
      <w:r>
        <w:rPr>
          <w:rFonts w:ascii="Courier New" w:eastAsia="Courier New" w:hAnsi="Courier New" w:cs="Courier New"/>
          <w:strike/>
          <w:color w:val="595959"/>
          <w:sz w:val="24"/>
        </w:rPr>
        <w:tab/>
      </w:r>
    </w:p>
    <w:p>
      <w:pPr>
        <w:pStyle w:val="divdocumentulli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" w:after="0" w:line="260" w:lineRule="atLeast"/>
        <w:ind w:left="860" w:right="400" w:hanging="183"/>
        <w:rPr>
          <w:rFonts w:ascii="Trebuchet MS" w:eastAsia="Trebuchet MS" w:hAnsi="Trebuchet MS" w:cs="Trebuchet MS"/>
          <w:color w:val="434D54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434D54"/>
          <w:sz w:val="18"/>
          <w:szCs w:val="18"/>
        </w:rPr>
        <w:t>https://www.linkedin.com/in/jamesbooth85</w:t>
      </w:r>
    </w:p>
    <w:p>
      <w:pPr>
        <w:pStyle w:val="divdocumentulli"/>
        <w:numPr>
          <w:ilvl w:val="0"/>
          <w:numId w:val="8"/>
        </w:numPr>
        <w:spacing w:before="0" w:after="0" w:line="260" w:lineRule="atLeast"/>
        <w:ind w:left="860" w:right="400" w:hanging="183"/>
        <w:rPr>
          <w:rFonts w:ascii="Trebuchet MS" w:eastAsia="Trebuchet MS" w:hAnsi="Trebuchet MS" w:cs="Trebuchet MS"/>
          <w:color w:val="434D54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434D54"/>
          <w:sz w:val="18"/>
          <w:szCs w:val="18"/>
        </w:rPr>
        <w:t>https://github.com/jaybooth851</w:t>
      </w:r>
    </w:p>
    <w:sectPr>
      <w:pgSz w:w="12240" w:h="15840"/>
      <w:pgMar w:top="500" w:right="500" w:bottom="500" w:left="5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charset w:val="00"/>
    <w:family w:val="auto"/>
    <w:pitch w:val="default"/>
    <w:sig w:usb0="00000000" w:usb1="00000000" w:usb2="00000000" w:usb3="00000000" w:csb0="00000001" w:csb1="00000000"/>
    <w:embedRegular r:id="rId1" w:fontKey="{9C384744-430E-4B36-B848-CA81CABFE1AE}"/>
    <w:embedBold r:id="rId2" w:fontKey="{65E9118D-3EAA-4CEB-8595-A18E316525C8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595959"/>
    </w:rPr>
  </w:style>
  <w:style w:type="paragraph" w:customStyle="1" w:styleId="divdocumentdivfirstsection">
    <w:name w:val="div_document_div_firstsection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1000" w:lineRule="atLeast"/>
    </w:pPr>
    <w:rPr>
      <w:rFonts w:ascii="Courier New" w:eastAsia="Courier New" w:hAnsi="Courier New" w:cs="Courier New"/>
      <w:caps/>
      <w:color w:val="434D54"/>
      <w:sz w:val="68"/>
      <w:szCs w:val="68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pPr>
      <w:pBdr>
        <w:bottom w:val="none" w:sz="0" w:space="0" w:color="auto"/>
      </w:pBdr>
    </w:pPr>
  </w:style>
  <w:style w:type="paragraph" w:customStyle="1" w:styleId="divaddress">
    <w:name w:val="div_address"/>
    <w:basedOn w:val="div"/>
    <w:pPr>
      <w:spacing w:line="260" w:lineRule="atLeast"/>
    </w:pPr>
    <w:rPr>
      <w:color w:val="434D54"/>
      <w:sz w:val="18"/>
      <w:szCs w:val="18"/>
    </w:rPr>
  </w:style>
  <w:style w:type="character" w:customStyle="1" w:styleId="sprtr">
    <w:name w:val="sprtr"/>
    <w:basedOn w:val="DefaultParagraphFont"/>
  </w:style>
  <w:style w:type="paragraph" w:customStyle="1" w:styleId="documentSECTIONCNTCsectionnotbtnlnk">
    <w:name w:val="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4" w:color="auto"/>
      </w:pBdr>
    </w:pPr>
  </w:style>
  <w:style w:type="character" w:customStyle="1" w:styleId="divdocumentheadingCharacter">
    <w:name w:val="div_document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434D54"/>
      <w:sz w:val="24"/>
      <w:szCs w:val="24"/>
    </w:rPr>
  </w:style>
  <w:style w:type="paragraph" w:customStyle="1" w:styleId="divdocumentsinglecolumn">
    <w:name w:val="div_document_singlecolumn"/>
    <w:basedOn w:val="Normal"/>
    <w:pPr>
      <w:pBdr>
        <w:top w:val="none" w:sz="0" w:space="0" w:color="auto"/>
        <w:left w:val="none" w:sz="0" w:space="20" w:color="auto"/>
        <w:bottom w:val="none" w:sz="0" w:space="0" w:color="auto"/>
        <w:right w:val="none" w:sz="0" w:space="20" w:color="auto"/>
      </w:pBdr>
    </w:p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James Booth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ad91034e-0f4d-4d7f-b841-ddc25e7a274d</vt:lpwstr>
  </property>
  <property fmtid="{D5CDD505-2E9C-101B-9397-08002B2CF9AE}" pid="3" name="x1ye=0">
    <vt:lpwstr>IDgAAB+LCAAAAAAABAAVmsWSpEAURT+IBW5LaNzddri78/VTE70jOqDIfHnvOdWNsIJA8hRH8BjMChBDECyBwH84T3AQRdMwUoIwVh3A8rGAwKiU99KPu8JD2kzsZx+hzOENtRPCZkQsWFVFV1KzXkpv4NSjDjWF52MIQJuLrNp4/i2ep+pW78ejukkUJWktMLCHDhbdyursds1FdT/2jgJo59bNEE8jUNiCM2F0bHYqz0FPiL9RpcHKMPvL0sK</vt:lpwstr>
  </property>
  <property fmtid="{D5CDD505-2E9C-101B-9397-08002B2CF9AE}" pid="4" name="x1ye=1">
    <vt:lpwstr>YYSh9dDWM4ISaOA7DATpejrrWX2tgb7YcPlZ2CrHNr28Eb4Opt+HFASztfqZ6OORxfxrS9stETMilXYKCO/Gj8apq/xH9YWh/Du5reyy7a7dekkfIbtrlBGcrdIA5Nbht7ZTGS1p54RFfvccror+2pnlBBX+F3K5a3LKDbTCD6LH8pXnkD/icdW2xIE9pRCpwjn9vGt0pgG8pZTTGjd3AZfiUOaY05romgLSEPMQDdZPuYpRFubuH4GRaqCzW7B</vt:lpwstr>
  </property>
  <property fmtid="{D5CDD505-2E9C-101B-9397-08002B2CF9AE}" pid="5" name="x1ye=10">
    <vt:lpwstr>5iDWsGmrM5fliiv9Msz1vCy8UlWSxSHz9YGJuj4TOMtxhxyTdZIEJfIrZqB3flA1Kakjx3+xuCKsiuzDd6C3xdoJP25hW6j7a2Hqa0jXF8jGgpl40874WadNQrSADoAClnCDo1bLuiu+m0PyB6DUfRkYjFJPCybyMBZFaOQWCJdfj2WoeLZLjwqmUXEMpEF8cmdEbe+5Pv7bNbVASZBcHGCeeIItcyzfUvOQCVMeor1o0AC4moiWZTDSbbOt3fq</vt:lpwstr>
  </property>
  <property fmtid="{D5CDD505-2E9C-101B-9397-08002B2CF9AE}" pid="6" name="x1ye=11">
    <vt:lpwstr>eUWeD3uuoacr9M9+i6rAomt3JW3689mTjo+1T7XHJjMlE/xLto9wyjBC2uAHvEmfNj3df5pwEkM9pkFoC4e0Tx05voPo1mI5zqg5e4/Ui8wX4BMdHhwe6tMsbL4Dl4k3cK6CMlkKL1WKT47Qm+mnY7pWiUeSdRjPGmq1OV3ExmllYXb2xhtC/Fc/CJshcuMpMpV90UBzG98Mfk1PycXRWKXX98fKl5EOZ0YwPSYH9qlsczfksMaa04Qcb8kqtFX</vt:lpwstr>
  </property>
  <property fmtid="{D5CDD505-2E9C-101B-9397-08002B2CF9AE}" pid="7" name="x1ye=12">
    <vt:lpwstr>S/SIDxnWPoI+US4zRal6btSIV2jearpViL61A0W/oWLhlydgBLVFP4B1nZLFQaJ2MoEvXWfg0CQS1P+L4C52Bs68nEKv6i7q6d+I9CSFLMJ7oeWkW33NTU0G0KqId9KggVwyAP6Z3ELZdXAAo02xjY32N6VfrSW+44COWLxtYfd44YmRpK1g/neKclAC7ke+iJHO0KiX6aTMEma+hSaRNA3B7/BNokCMrvMHq+t9VgRBAXAmqA5v8xZMGn+teCi</vt:lpwstr>
  </property>
  <property fmtid="{D5CDD505-2E9C-101B-9397-08002B2CF9AE}" pid="8" name="x1ye=13">
    <vt:lpwstr>AHZ7dk9p12T7fjpo+Tqui8vywgimI6BQEaqLBLn7RwOMlt9Rlet3+COJnA9D0/h4+bahwt2YZzvlgZ1+LarL8OjDthP0GJDWtVpRSYNSQ/TEfmW9ftvYm1wlApJkMG+wytR9s+32VNIctKRKLR/8aaqoplAf3zYf0ryVhrnX2WBqZStolAUZsUZ6p9zfE6O16eYvF341AOCPL1VJmaaSEqeCrJV3dNyvAHmTcl86ZrUC2ionVQjdRHdKxtt96YU</vt:lpwstr>
  </property>
  <property fmtid="{D5CDD505-2E9C-101B-9397-08002B2CF9AE}" pid="9" name="x1ye=14">
    <vt:lpwstr>DeIowNf36R71g7NKmIIsY6z+rfNLpyxZEAC1yemLqyRf4MxY86ih33WQUE/R5uenvUkB3QmYhg8KpGpDIt2PjwQvL7Bum1rJmbZzW63pdSAUOpERSxJRrT2e22nAq50FGNPLvjFXM3EY5sgHb1aOYRWvK02VfMbN6/eFMVcfYQF3WVzla0+G3ft5VysWAkP6no6yPr3mmmmNh2murMv66fi93EN/m3B1hnV3TDsHMlqBxOPUH3PK89zxvpNZpRy</vt:lpwstr>
  </property>
  <property fmtid="{D5CDD505-2E9C-101B-9397-08002B2CF9AE}" pid="10" name="x1ye=15">
    <vt:lpwstr>B1lbr8i0jPJTC7iL/SweSvZKiMrcL88xIlx+WgjyPe5VjuVm5VPVqmyCf5roCfH8Tbj1YD86sGAqghcA4cifDNUzedvVWQNTBRsHttk0/VWZ/qfRKjvd0jrc1ImlYyfB1vOwI6Vk278j7AKe/sKUfyx0NrAZCfSRc9ImQgjd3JTWYZ4Ol5s3StyPKGGB5erXG+jK/5raurX5ncnBEKzC4wAEXMJ9vF8SqP1l8eZCptZ6RxDvcfIdEikDrfaD5md</vt:lpwstr>
  </property>
  <property fmtid="{D5CDD505-2E9C-101B-9397-08002B2CF9AE}" pid="11" name="x1ye=16">
    <vt:lpwstr>Gqarcw2+t31Ggp9nuEMgPz5oYLh0AV8/fTo5hCicrMKPgg+Jg9ohcqfyxUq727QfUd5/S+q3Yf87YRKugPGBpsPJaMhPrEdFY0ozFc6EXgD3EXnV0JZ8Kta/aSsvJCdQU7iKw9iemeWHIEbKOHEV5+fsk7dRgff9nj/Uj5/fYdxq8q4XDbKdn2Kbc0NKM0w2Whj3G7MnpQnMa8J+6yGh3m2ssgscqehj+XyL1WpdPbZ+RfC3ez2HyEMDHbaOFlR</vt:lpwstr>
  </property>
  <property fmtid="{D5CDD505-2E9C-101B-9397-08002B2CF9AE}" pid="12" name="x1ye=17">
    <vt:lpwstr>Jefj90kzd7d3KnFw53U4aBV6lKPK1569b9efvatosWw6bqckiiJDZi4vrnUUJySajDwRJsW3MP9gAAHvSU4ItlITr+h4h9bbRiQ6wfk/SvzH5ML0b3rz+K3DFawqwoNkuyCgzhkQL09lYKNwbFwLIA1qMDhsaDZGCRUw7sUP++NwiA2w6bZFGf0zQm2wDxB+SaBxhRcdOW2YG8599uHAIsDzEE6fe7T9FI3d6X0/iERK/FkrE+JrkOvffY8pyUY</vt:lpwstr>
  </property>
  <property fmtid="{D5CDD505-2E9C-101B-9397-08002B2CF9AE}" pid="13" name="x1ye=18">
    <vt:lpwstr>b80/fc40+8uo6feGuPucTu0psfB332hWfVW2noKH9Zw1hY6XtGX7CJ1uSTqSN1FAK6jOv0aSTQbc35zoBEx1OcemoAZ382O3bEVzDxxBLwW/xoOWw1h9pSgaPTsLHSa/40SQAf0IDUyuaBy2LHE7M7qZmU8ZmD37KXMQT2N7LPVpUJaR5dRLlTfygmJ9ON/5rjT/oFVdUMRDD/zQ/S0kdg/PamPv1HQe5AcBUQOWdYp4PAeyNhFOLZvLG6/DQzX</vt:lpwstr>
  </property>
  <property fmtid="{D5CDD505-2E9C-101B-9397-08002B2CF9AE}" pid="14" name="x1ye=19">
    <vt:lpwstr>1a3F6TUI0kWugXMzyQ8DKbYjLzwErYjvIfzNz0MD3+F0KccAsFG+vjzCBLKSTrrBBohGHMbusvC3z12S11Vk7gabJw49BDgPOkWe4y1MWAdeMwhrp4/ohrmu9+HdRhrJbVLEpZjqqm6P0dXtNkrlifU/M0qhMyBedT9qUfrWiREmCAAyg0JQ+Sjyw2BNJ8421UVK8aV6JjH1iC6GnuKCcjfJe0pQ7uUYIjpq+vrBlkAsF3kOCup4YxxGL6xulY+</vt:lpwstr>
  </property>
  <property fmtid="{D5CDD505-2E9C-101B-9397-08002B2CF9AE}" pid="15" name="x1ye=2">
    <vt:lpwstr>gdXja/C1Ccr5+/v/EOj6EYmRPlx0vsXJlQy+cK/oXI3y3iLmuD4ralh6rYh+0h7UmWhHyKLs8bSs4nf7EkZpT34IpKe05Y8jIH03+JKf61OQTPDTL4cxyl/kGKafYC/tsOAu2hXouuiYRWtraeCtdM+ecnJymKkcw0vyV+nK861GQU0RevrXnaUqgTn+thrrQN1zXgWAwBz5cdmYvxuBmRLpvknFuKrZhHLNrvqmoyjlrG48MxMHjKI9eT31wtu</vt:lpwstr>
  </property>
  <property fmtid="{D5CDD505-2E9C-101B-9397-08002B2CF9AE}" pid="16" name="x1ye=20">
    <vt:lpwstr>P1jgbABgPnK04w7b+X4YMR1afv06xflys69v36ks7cZgrjpMmrAolHUmlpYDW7GX9HzBrL4ck3m8T3jH1wzQtjgKUyUkQjbkrCs5yQqBRuPjw0hIFqv6Em2C3MRDqxV6hiax4L9z2IHeRhQpONW5y4RqlgggnJTCmJIHouGX/WAwqBzGnqL8z+ygRr/xt14DKMyKkfX7jvbDwoZQPd608+pxre0tddAVlcnGhRa6SJSZlnDP4S2/BWwuM3K7xfj</vt:lpwstr>
  </property>
  <property fmtid="{D5CDD505-2E9C-101B-9397-08002B2CF9AE}" pid="17" name="x1ye=21">
    <vt:lpwstr>p6dNjwaB+fn8yOFx8MkgaLH+fEIVzbAlfSfB4OPaj9rd4WVXyZeWrOAc0SR3CIVB9pmdAiwwOTN2A5gJ4tiv/vbAxRi2NrHA1AaQAcbbso3POuQC74AhRctEN1o/z/mmTJwGakF0EA9c/GuIAp8MqDmOmE4t1a0D9ofpNcSxHCBs2RKQjq8gDgWSPho7FZGCdcCYPrGkXQH7XiVL16x/kV+ZeDRSVt05RBVSl8kTRf5wueuisDFwDdlXIVjgYes</vt:lpwstr>
  </property>
  <property fmtid="{D5CDD505-2E9C-101B-9397-08002B2CF9AE}" pid="18" name="x1ye=22">
    <vt:lpwstr>Rj8CIpuvVGbbCEL51B7G4FTw6UW3BJkl/aGwluj/ydnSXZhSsRZZ2F4VrxzI4MZ2eiuTfX+Bvix3/9Pu4yXlMNRzB66aXu6mbbbFnlw9r25PkC66ksMe2lPr08IZxtRaxCmhG1uFE/SLuvX/wYamfElVrUXVk4xrbeok8f6eg17ZRYFUPv5Cnhliwk1KPRxU7uidAB7NfxepbfssLtS/dzr7r5Kai8CvN50vr1VJxIBbzhMT6/bZ+8s5Ff06AGE</vt:lpwstr>
  </property>
  <property fmtid="{D5CDD505-2E9C-101B-9397-08002B2CF9AE}" pid="19" name="x1ye=23">
    <vt:lpwstr>g9Y3iRAmeayQg93ReB3DkBR1NwJdH5fweUBIeMnzM4AtPqUbs0tUjM1iJXXuwuxp+mM8lmR1S0hYo4Oe6/5A0XSsJ9S8pHv0Sos2FNA5aQreWsbixjsZz5dSLdhjqVUQY146chA3mYNknt25YX0LxM6sKG9O33A8HFYqqxZMHFbKHNjyY35QJzOEwLfcr6DeZADcYMC15/WRcIopSPMxNZ/Pq8exB/nCrJ7VnPY6CZtAn91tmwYJKF4VCFDnw3c</vt:lpwstr>
  </property>
  <property fmtid="{D5CDD505-2E9C-101B-9397-08002B2CF9AE}" pid="20" name="x1ye=24">
    <vt:lpwstr>X91YHMf/gNTcUrO0oScUWwO1VX2EROeB4HaIsL9GsyVnrHFFXZ7BbXRy3jggdLhdPRS3qk9KuyLbcInouXwSfxSAjYb3AOtELJ37iAmku46V7aU4u2pENp2VB3EM1KxPniSlEQhAUR9otDuLUBQlgn/VL1kTzf9xHSHh+tDcUYQt+k/o87o0PTa8IWLozUoz7ogmPAiZVR+QIyj18Uki0qmraN1OBPcjqrY3USKEcqXmhc3LV6UAIV90pQCBogM</vt:lpwstr>
  </property>
  <property fmtid="{D5CDD505-2E9C-101B-9397-08002B2CF9AE}" pid="21" name="x1ye=25">
    <vt:lpwstr>lqOQWY3AFFf5PyPEL2EcE+6VLOGr1KP9JK6DX2TqLc1aLP432kBAOZ18gjP4+Drc0tmKmwJEUrCJtDsWCnVRjvC/50qnfL1tmgMxO1/TSTdz/28SX4hHlIa9iNZ41LGHQQvZO3MkNmISWndJe0zyc5Px4XNCaT/XPWisg9VH+x7W98l1IO+vq2RLD3iOujPfkTlAf5BKbSA4v3fxV8QEp+y9IdJna3FsyEOlPAAUUfbgcRgn3Fn7tHj5GAPBeG6</vt:lpwstr>
  </property>
  <property fmtid="{D5CDD505-2E9C-101B-9397-08002B2CF9AE}" pid="22" name="x1ye=26">
    <vt:lpwstr>QjWm3dhLojCq0JLLGdWQRMclbPIG/folkdY/48acYiVB46lhRJ4UFmXmPtLspnhfEqLUf9H0FxbrXhgw87zmjEQp2Qf3PpE7sWL3F2jugB+7CIaOYD4k7k2T3CGz+G8f9MkoCQlwjuRW4DLM/6ys6ojnbyPKE0QTYaybJZ3FCH7r0dKmfq5IYpYIjEForiVeQqOTSRDTuHYanxhDBxgtx3XeWc2zldDOkhEuvonbud2/DN2DzIK81IBM2AP77pU</vt:lpwstr>
  </property>
  <property fmtid="{D5CDD505-2E9C-101B-9397-08002B2CF9AE}" pid="23" name="x1ye=27">
    <vt:lpwstr>O4DKiPOXVrVfvBpUMQ+UsQ8S6py9q3Fw5JwI8aTBdDfj/RFKqLJ+g/vjfTyZ/7RnAm/LU3Qwl30ExC1WPL9uOpswkjDt8X2eCdyJUwDGvmzQMKMKGKlHgId1jtq8gEpJZILXroqvKj4sxJ9u6AIh62OLqhVUa4VhJN8OkjIRMOuLD2TIA4pXu6L9eX76gryNLcDnTZipw7KfwcJRj9mFxPWBkkGGhSnF46IXzIP77Hb8Lp3F5yv6pu/1fag0DVS</vt:lpwstr>
  </property>
  <property fmtid="{D5CDD505-2E9C-101B-9397-08002B2CF9AE}" pid="24" name="x1ye=28">
    <vt:lpwstr>ZcaTuQzrFgmYzo7hqBRDiD4rxnCUh1oO8GwfDy5oTdR7MaIs2dmVA+L63Ru5rLza+udvgE4P4E/doMm0/hzEawjtSZH2AP5U14U5s/QxcaSXC7avi4kBkyLz0dyi5Z7EQz9Mtg9Qngj/VLX3Xz9MeDk6Tv5sf3LzWhyJN3Wbub14i4AH88cBxcjhx5hg4a/UnChni0wYHfUuBX+SPN582uvW24/O0uFEMgqi2x71zyMkzNLVvwGJUMBnZRIJMs0</vt:lpwstr>
  </property>
  <property fmtid="{D5CDD505-2E9C-101B-9397-08002B2CF9AE}" pid="25" name="x1ye=29">
    <vt:lpwstr>WfZCQnfbuvC7dioKs2RsCj5OALKpF+z7MfrfFQ7b+ncilxepips1diD5zDy6J33Phiz/gisS7sfrB0SH9b3XqnJf1F7nZj33365dOCCAPvNzo9KoGo0nApVvMprJTvxmuCHawSKa4C1t0TOmuU+4VW4Zk3HiNoUHgMC7hTeSh7TIqr6JA/GRpPBoI/xB+ptc+Tpru+yIA34iSj851Vcd9Yltc1xpMLJ7EmWYoIaXURPhSKgAp6K6oLrtGjUc6Ba</vt:lpwstr>
  </property>
  <property fmtid="{D5CDD505-2E9C-101B-9397-08002B2CF9AE}" pid="26" name="x1ye=3">
    <vt:lpwstr>TcIN1qpDV07TyEwCLeQBpIo6sA2qBsXEUjKGjqvGV+9CCMgcLAc7VD2VRUSIfWceValNUc344V3pjwgodeFr/nPgnzG3VwZL4ELtD7o+grb1T2ALP+MytbhbZRc4/hruyknGMUBRDHXLzT261rKaKmAMz7rySwT+5V0lg8EOz2ksNUHgVvdFZcf4zrn1r/v/dvLpUuWVQwXYT6nFxBSjIsSavCD8unX0+e042Hl4SkphC9WCIzTJvv9Jipy3xyf</vt:lpwstr>
  </property>
  <property fmtid="{D5CDD505-2E9C-101B-9397-08002B2CF9AE}" pid="27" name="x1ye=30">
    <vt:lpwstr>KI5+Shal0wTA+/njytXlvapt7PUUGw2a5yGmr5z27EkTTX1zI0UNULRcLGJ44r580YnrvWyRzX7C8aevrsT2p772Tw2p44PvaC598EsNsi9NRQ49FxiWf1Q/M55mXfYJkGq6V+CANkLj/1749Vh79+CHpbBZobOqoIwKYcR0YsKszfMJD9fN3dL0UB8S//5BucxIjefu2S38mhzE0rNtsK/kzgEItXKrB826LfdT8NyOHHXZXrYwUBK9bPuvlfn</vt:lpwstr>
  </property>
  <property fmtid="{D5CDD505-2E9C-101B-9397-08002B2CF9AE}" pid="28" name="x1ye=31">
    <vt:lpwstr>M8hSUyfyJL3o3Hip9b+OyZ/QJw2pBDVwq/NwI+tfc+SThXc4wkjrIcSZzX5fqecwQ/AWnp3vblCTiWEXavqfeyN47bm75abKdUh84tArO4eEGQ7+p0brMQ+70jQH7arHx1oIL1Iz6szrXwZG9qi1yEKqMHK6+GdrfbAyuw8nZfLyibppP0RaeyggylQKzQD1ZkHtV4HuwmaRaR9rT/N+KftD6pEBJGaC3niO7wfg1MK//mcM8G8ZNci/OKIb7Ul</vt:lpwstr>
  </property>
  <property fmtid="{D5CDD505-2E9C-101B-9397-08002B2CF9AE}" pid="29" name="x1ye=32">
    <vt:lpwstr>Ha3V3ved/A6vxRTMj3ifC9lfAKYvjWs61DgT5fectjVUQwCp7i1r3DY3efDho74N1Rks2q+eszXz018igN8dt5Bo9o6A425gwed+/S1plCUW3ov2c9cA1L5sWdgCpsI2M7wqBSMzfbW3g6ZExIMqlZ2t/7tDpwy7IiKSHg+Cb1nYIDE3tvRRvH9uU8EWuzIEgLTLaBHheOfRnVQaZ8TsqY7hiGsBmlHAbxfKyDdnVpYurH02bcPKI8E2i8tjHcG</vt:lpwstr>
  </property>
  <property fmtid="{D5CDD505-2E9C-101B-9397-08002B2CF9AE}" pid="30" name="x1ye=33">
    <vt:lpwstr>1MnKNPzIbvGb/+1vRn/E3nwXcMgHeK/b6BpnplVFwWCltImilnMC1t83tQWBGE/ufAP2tok1YGqNC1BwXxY0dApSJSRXEKHu6iVio7/4wSwoxET98RyvTgn8plVwapcPWbxwCOS+v5UWBOUaF7w2qEoCMZL5btFidtiSOaDBrHXQZlAx0oFzXyfnbYHSJoxO+kxbLvys03tf6yQZ8t7zHP6oVqYfQD2KxiruP0b/Pmen7X5R7YMZGaRXxwbxUqJ</vt:lpwstr>
  </property>
  <property fmtid="{D5CDD505-2E9C-101B-9397-08002B2CF9AE}" pid="31" name="x1ye=34">
    <vt:lpwstr>6TpeR5TovHvK7jvrtgncJkXx4sq3NEcVfE5o1YRdAbwHnHJqMrLwT+IoWg5E2RCAL2D/GjYwBe2UrTrwQXTwQsWj+ssumq7xVsS+6vEgZG50v5KG1gAypwLQ7U2oU19NdwZRRUI4SGcum//YyOD46UkXoK8Mq2zUI3F03b6o+TVDxHW/IDxXsPlqU1IPmWRmcS3V1tbqJZF0tRGutA9prA/xIYeyxoEmPSATZ0Ute5G0NHO6bm0ufFwU4edGv1A</vt:lpwstr>
  </property>
  <property fmtid="{D5CDD505-2E9C-101B-9397-08002B2CF9AE}" pid="32" name="x1ye=35">
    <vt:lpwstr>lIEoqttg8E55elo8mAbvX8WmuZ5z5jet/pLgzPNxxUatmZJx/XZQWafw/+xE8Dn+YUjd6CJmtkPbJ0QHxazpItMZTKCgvNeol6oM4Pp81/zi5cMCCuumI6DMSGJ/npPKmoJDAp8e1TWurOYTwuC+MqYIRL0raZY7eaadIHMK64J/HDgrqYUNfBo+FSNgm4kMbotN6nnbfdMZ6RIM4YjmHplv1OrE5DWe2qK1R0H3AxIkbrTD1z0/pMqBm58CP4S</vt:lpwstr>
  </property>
  <property fmtid="{D5CDD505-2E9C-101B-9397-08002B2CF9AE}" pid="33" name="x1ye=36">
    <vt:lpwstr>ZQ9q0J4lvEMfwa+WHN89qXIwDsINx8Vlrj5/2Dtsw7lrLbpWkCXV4IM4KkeJlVTxTblqLbsXjeetEbFyMejTqwSKO6hhv5wxnvJE6U3ql+JGYY9xlNq4MX3fENVCAJ4a9bSe9DTvZth/7+iE4oXJc1RkEkAaZfjbDYmBqzrWk/O5MFRvz1HX/Tm6I13eJFSZqElZAQf+Nrv3Rv3a7CG5tDOUigzhzV/DGmYgSODF0fykJDSnkHofzZPCocSagpP</vt:lpwstr>
  </property>
  <property fmtid="{D5CDD505-2E9C-101B-9397-08002B2CF9AE}" pid="34" name="x1ye=37">
    <vt:lpwstr>D+Oq0lDNmXWP2pT4TLi7R/LSz4A3V/APapJ7bn2I7CPSclQBWxSnKRqu7Jm9z4OyTzA3RoNWJSs9t2g9f8IyTaYQyemr71ayfFiwK1VEk5itvm4Aq44eOvrY9imigGdqpGIfs/+V7dIcEXnF7Q832uYBKEYOSKXWk5fbFUscaACJZYqSIetjAYmtpNcBNnQsR+qx5tOefME7ZlgyP8Ku8dStK35TiZHIJnTWdkQPhONJYhJ3yHdX+4Mtgdh29Qh</vt:lpwstr>
  </property>
  <property fmtid="{D5CDD505-2E9C-101B-9397-08002B2CF9AE}" pid="35" name="x1ye=38">
    <vt:lpwstr>XA3h7Dpp80ovcYaytTGqv4+R01bvzfYzyFxIbHQr8cWA3k7cO1FkZrV+pcdOsBHd91Y2cEaMmBre+/g3y4yNN6YP31yT3zqN134y80DRMVpDo+xLs4Y7P/6wwL4225tE/GX8hrgbu4UHzI/UaAHDIxGd78WWPyrSvPqZ/GqowmI/jQ2yhUCgtzxYR2ROIMwdfFdxqS0GwcE1IMiIHPwyq0rk4/GZwuQTre32nblxCft23ZGE3bet2K0pM4A2uSl</vt:lpwstr>
  </property>
  <property fmtid="{D5CDD505-2E9C-101B-9397-08002B2CF9AE}" pid="36" name="x1ye=39">
    <vt:lpwstr>Wc5HRJOBFsX+agvu83eDGUYaZpEynU9YHe3Ehta1mm8/IL4fBU/UH/+nQZT/MAvpGO64p0geCSZkSPcGNeFzDOZKsn2acbUFk7ahwqKHgMcdGCC29oMdAkOiod+aE9Ahzvkl9/mzpeL2hQ8gqVcKC1BCkzFD37E+uJWH7XNg6kAaDskqqM47VALzuuJGxaollsF8+RXKj/Dk62DwpN2Te8mtzesXh1Wy+Ve06wjSI4AIwiAKhyg6qoeIo8veenZ</vt:lpwstr>
  </property>
  <property fmtid="{D5CDD505-2E9C-101B-9397-08002B2CF9AE}" pid="37" name="x1ye=4">
    <vt:lpwstr>ybMFwW+ocuWKoqx2ax0jusTqkXeDkUns/26zQhMLgKNX/AyUvgO4Qs7uD5zOufamv5RsGDgrTprm40DGQAcIjiowb7gzCdZw+LxuaB9Mfffqe9bnXdS5qzhcYx/yPN+L54l60s2/E7KUEGJMlUTYBuxjDPz+QrtRTfdg0ocp5emej+XilL/a4Qizf1+sjorKBjZ/KYMSH+vfZqJL5x2cmO0MZgV77UqYoGVk1opy2yOL8oehukjLtPe2KBhbju/</vt:lpwstr>
  </property>
  <property fmtid="{D5CDD505-2E9C-101B-9397-08002B2CF9AE}" pid="38" name="x1ye=40">
    <vt:lpwstr>3zsNDLXRzsIxq/fpfwsuhfzO1rC3FC2DobyxeTNSHhUs5npNitW8CXNz0XJn7n4lJRReUKawkpjrUL6S4vjYM3E32bb7POr/ofn9DHGrPmTDavzHP58zXVg0nlf4neLMZDl6zaw5seFKgcTTFp4sJ39j3vwk1Ri9XwSgwCcyZgyppcoRM82svasdFBQPBm4pgPoXgNxVkilWJQmgV/KLB1PLyomGsG2OjFHdGj9KKJbeJILKZT0b2ZQpyvL+sJg</vt:lpwstr>
  </property>
  <property fmtid="{D5CDD505-2E9C-101B-9397-08002B2CF9AE}" pid="39" name="x1ye=41">
    <vt:lpwstr>Ir6BJCodX5keG9YXVb95VkaUZbNb5Y7x3fKgV76Dotv2fxz53ebBc9aqyVBHU3q7umu5F7nKJq3iRdGRzP337Nc9MN+Zu/tfNL20hn1JLk3aItIClAwq6tllyrwT0issaRapE/pENtg+RKZGWy5+NTYHjxVQaUmxg4xJY69uaL3/WL+T8167R5O6rj02yz7w5/MUnqa1VQe1BKxmsc8A5FT0uyRMU+G+dy1ESDdqFRwpwQZEuvU81DzUPOqdpi4</vt:lpwstr>
  </property>
  <property fmtid="{D5CDD505-2E9C-101B-9397-08002B2CF9AE}" pid="40" name="x1ye=42">
    <vt:lpwstr>Yi4yzsE/ZP+Gi1Fz0dW8ly3ZFvFGcySWVAjaOQaZ5mYVMvOR7VFJGtzmVYpeSxXDZdL5rmzmwKXZiLrlxyiBDH+zmiJOWiLYV+gHIaV4BztuJxCY/9Yh5dN+xR3iB0Dw/AVzLk4v6qHaezsb3UI/otlI0OQbCj4cLS/t6CehTfIX0ifLGTtFmCaUAlhcQDM63of+Asl2E3kcG4Q36jedGmnnKR2G6Y+RtOptoYP9D7V2ww1Klz2SlT0v6MX+ZzT</vt:lpwstr>
  </property>
  <property fmtid="{D5CDD505-2E9C-101B-9397-08002B2CF9AE}" pid="41" name="x1ye=43">
    <vt:lpwstr>XXvwSRIOHHJ5e8NNZztzJE5KsJmx8Q2IkjxhRi0/nC3I028YwSPPgicrSkwb30SQPORnR7EAFMivuNjDp8itK6lXujqK4vUFOa/C96SP9zQ1EFrfvbdADiFYmMuW0QwDyRrepBAH+0vGEod6xkvET+5faEcX7TMqUhkrjKZWQG6CSOC7//8E2Dd0r3nhmnRcBWchqdupFkvHEqzPTSVyPVajxavF6vbu7JpRyh0edq2v3CVtjwtAq2pZ256WUHQ</vt:lpwstr>
  </property>
  <property fmtid="{D5CDD505-2E9C-101B-9397-08002B2CF9AE}" pid="42" name="x1ye=44">
    <vt:lpwstr>EFkOzowRZi2hB95T3w98Tn0UwAOBmj9t01Qo/F6JRC2jyOwsMxeXzmagn1Qre/rqpAPQW72MtuXfcrznPSL0GoRC/E0/zCzIS+YedrXuHPCeF7qnzjbNEeH2LhU6ya8wGVM+/Bes2YR/oKeCslFDqfMTpR+qokfnP7qklo49XJKR3O1ReGnwwki8r+kxEqSi40AMjhTHsFQ4drCfANaRLP+/xBcCWfmhwcO+jsLBIFkZLfVEkKCZcupPHdxTLc7</vt:lpwstr>
  </property>
  <property fmtid="{D5CDD505-2E9C-101B-9397-08002B2CF9AE}" pid="43" name="x1ye=45">
    <vt:lpwstr>F6HxcfIyXkSSNEoOVbBquJOt4forOn+BaIvj84FMuvS4IcYjiXef+KNEcTSyM6XYpjsGluPor79YZ3GaNYO+nW7kcUHynjIi++H4sF7aKjFOETFKyaIvLBJYdzPmPkaAzW+2s8PXZpsV93+5Ufv2rNOZY+dlqrEVeIS4R40DY3rFeaZEx5RUbw6jNnAtKUAHjDxAN6mhj2YzxD6LtnCKTpdZGjQoiAKEXgPgD+mGdfJ+jcdvA2kaYXSIyj2rUjn</vt:lpwstr>
  </property>
  <property fmtid="{D5CDD505-2E9C-101B-9397-08002B2CF9AE}" pid="44" name="x1ye=46">
    <vt:lpwstr>OQh/CqclSjcKGLZ3DhUerzpkmW0E2yTKe8uOs3FkxN65b9ghQ6ur65xa0WAZNekUytZlBwy8+UqSRW+cW6W+XP0Q+ffPFyDX9psWdEpbHc9UenRSOAJeOzsruhaPzXqKi4Tl8SSxV6K/N1SAtDBpprFmwn/Foa9Y3tWEzJm6gzF7N60PQEjcnkh6zFH3R0hkqJ6VffSuEixI1jS6IpkgIoTDtK6it2kiTsjpNxXmSYQ2Mq1GDLuENx5avubxSgv</vt:lpwstr>
  </property>
  <property fmtid="{D5CDD505-2E9C-101B-9397-08002B2CF9AE}" pid="45" name="x1ye=47">
    <vt:lpwstr>urzwE1ojejCq8YSlIIRP4gJQJV34Vt8+XqxTFHiC82XfTwb7jIUi7fsxWPcRzBmZ6QWX0wuMWNhjCf/ECVdzgcdJvGKNQRyVMkbRfhPjFEaQgP0z+ZBpM+/lx4STwGfrVNMI8WyM7Ob1ef054xRQBZbrqKLJjHHqgeIh5v0ev/Far9sdj7KtsB4s/cjMcxm8jdr4LJWYF8CKMGYmSb7wVi/WZkyhkPA34SDJFkO0osfeqB1HDrJlsnm1m0ym/zY</vt:lpwstr>
  </property>
  <property fmtid="{D5CDD505-2E9C-101B-9397-08002B2CF9AE}" pid="46" name="x1ye=48">
    <vt:lpwstr>3WgyUmt8jx1nvg4Ypg2T4omJmbpmHhSPMbJykp6o+OGvTgouTkJctXvgygZE01o+dATHUk4mI92/m7+gWA0upsUdFLi5pH10MyMr/C+a34ko3QlAvn0DIr73aJlakLcAl5yGIRh0kDFmHdHCjiKSSTO5F9uYXMR2/5iE/qnNUeJI6fzhfV0lTZgOWsIvXhYXu9x8JTYlX7ztzMKfcPOOr9HKifEIG/0nDX8/O4YZJoYJquG7wx+ED66FSqW62o2</vt:lpwstr>
  </property>
  <property fmtid="{D5CDD505-2E9C-101B-9397-08002B2CF9AE}" pid="47" name="x1ye=49">
    <vt:lpwstr>fQWNemRmOBBWf3NSCTQVH8pGhv1Y2870BBAb/DtWxUZGYw8UXgup3mO2hzpAIb27N9IuJWEVs56cheFXble+m9+1JHRddCwDz4vqZOG/RaNITcCCBJ2dOLw0WRd/JSBw8h07NOMpfV2CFyCJ2RY9ARk4V9sSiWz3For4Lo98bb4l2wqA/suYFNyg0dy6Y5Pduwt+Xi9T5Y6sLLT7eLK76mMsj4+61skL+MjB/DjPwN20WETdQfKnExLfHVtrqBB</vt:lpwstr>
  </property>
  <property fmtid="{D5CDD505-2E9C-101B-9397-08002B2CF9AE}" pid="48" name="x1ye=5">
    <vt:lpwstr>afRkBAXXqm3OB4r24294VuZ/28UKdz+3j8jh03QJPHpaK57pDy1SAY+kftuU45aE+V+Bqey1GEbPfXDXzv8P37m+3mwdEaFzf8DC0yqLT4o5i3XXr2HKmy38gLTOUb335/tS4WWkqGZeVTZ/AmX3FJ4wg2kGmfRRU6nGbS7RVzh21Ak0IRNchqDm9Csld1f2pFtiGEWKUnCGQaEwY2HGhH7Nu6iKbHPfBa7oyL3CIHTjvZAPYOxxstIdJCVw9Dq</vt:lpwstr>
  </property>
  <property fmtid="{D5CDD505-2E9C-101B-9397-08002B2CF9AE}" pid="49" name="x1ye=50">
    <vt:lpwstr>dyzu1C+2NFTFXNewS2LXH0C7Sz/dcwcyKA00GnB8xHcpIRL/ckBNH0+Vq9siqkAOATLb+xBaSED7XrW28uHVqzVqXPwp/TnO9UHeGQxRp6DhG3WlTRc8gKED+dWdxzHtl4NvpTRsofKc9shfXjlEcispeLzMPEVIL8GoJyGzUu28ejUzoA0nmt0ZuFhDPXT5VibN43kw4K/dfnq3eV8t+YZADM4/7J0ZoRWNjVOm99ReKAykF1Wi3b78iEVbxJL</vt:lpwstr>
  </property>
  <property fmtid="{D5CDD505-2E9C-101B-9397-08002B2CF9AE}" pid="50" name="x1ye=51">
    <vt:lpwstr>K2VmSr1wc3RZ4anFLu4Xu/4O1rWK+tfbH9sX9qEs1v68NfgUJDkdsZBm80ZK7I+ugyGbvL9bE59URt4rBvFftj+qRm5hCTHhwYCMw+h7IkEdwOpi+kCTRs7HWgUt2vrdl0hvOHwCV6aybwN5Dty7pWNhWOkyIDHX/KHZz4YyP//P+bWoLgs7ZHdv8vvyznAmxavvMLZuJluOG1Ur6xdRuLxu3SVvHT9eZewf3Q659mknRH9RzbUYBh/QCiRmiVu</vt:lpwstr>
  </property>
  <property fmtid="{D5CDD505-2E9C-101B-9397-08002B2CF9AE}" pid="51" name="x1ye=52">
    <vt:lpwstr>h5trrkVxs6hJvZOltjVJhETDBDITf1msVvuvtHfrWKC/h0YK9K7oPDtfnyfDO5nZvzbt3GIAw9zQTNr6CY5KmY0vwQhxqVK0EBwzsYRYeJYgxaEaJk4PeNR9Aeuj8QE0gn6TchbzM+WFmXVTZgKM2T8s16ohSDbGp53WnhlstSUlHOADIcry/YB7Xf9uoKZmFzbP8cKo2RmGDc0dP4MenrwuqdP4v1SUtKIEliFJgqcxtW4mWg+//n9vtNu/D1b</vt:lpwstr>
  </property>
  <property fmtid="{D5CDD505-2E9C-101B-9397-08002B2CF9AE}" pid="52" name="x1ye=53">
    <vt:lpwstr>Oo9A9BIc0FU0dSzIjCOP3ZwwBPuaCcf8TeqevrJYB18muYPfL1jRIXaieerSiB5uIUMrfv/bPxPfCFJxttz40Or3nA5R3X4Ylu47XjounWK8avHShbNjokodIWZGR5y2WKGa0J0obL7LaxsvcoSxxCOIKOYighv5OWfCvtEPCJzLThO3t5nx4TzYZ0sjNlhW9d4+4eKQXeGB9WukM+y3bDPt66eT9AiaRnxM/f90pjfmNd9b/v9Ag1aKaRbJ7pr</vt:lpwstr>
  </property>
  <property fmtid="{D5CDD505-2E9C-101B-9397-08002B2CF9AE}" pid="53" name="x1ye=54">
    <vt:lpwstr>GYDN1RL10OYKDqkz2NkM+fy8wT7XPe9oz3b7xL4PeS+V9TmbDco1p4rrvyLSEj1A5nKKXMZde5OeKHRUWNBPX3brfGICcau4pkoydN4XmIs+5hnPTHHRckJihEdm3/21YY2E9ZkjhWhWprnYMXv3mn4NAIK8M0S0MB2MOgeTqIKw/bHSUTPxs4rQtbAsaG4XTsF4WFWKXo5/4h31GV1mOXhUG1xyvNKvA1CQ+zH1YDrRhQdi4riL41ewmT/I9HF</vt:lpwstr>
  </property>
  <property fmtid="{D5CDD505-2E9C-101B-9397-08002B2CF9AE}" pid="54" name="x1ye=55">
    <vt:lpwstr>rxWrf520raJ8MduRwxmzUuiL6NvPrKRT8U4bydqDUQfu3gEio/9jjwBdmz70u0IT8sRlQ5DoW4GwFLc8tlE4VYPRS1REpOhGApNZgdVUWkCUJGvIjeaJxqmiyCgx0obyVllKew7a+rMSJ6/iOy99p0P18lAPJOrBW1oUEY7EVy8Ol5phmLW1pWsSsj4E2HHEJ6oMdlR67Q4rVUuCbW/nv065a8mCoM8hsKazBoG+8lptewRxseFBrohH1N6PipB</vt:lpwstr>
  </property>
  <property fmtid="{D5CDD505-2E9C-101B-9397-08002B2CF9AE}" pid="55" name="x1ye=56">
    <vt:lpwstr>T43fOK+v6gOkn45zU/++CXPWyQGkKFNJ/BEXG6oTivNHUmu0wSmwrWoeX371iifZ1wB6qX/vV6plJOz0xCMJqg1OPuOcsxgpWGPwB/9Iy7RMQYDjGHrUUWLRTt5QTGtfAWV/PuLaVaJU3AU7VHVn8yTIss9p+EZW0uiuZtcpxebcooMybCvS3Hh+jHSotmaRBaRfcNcI3GaFHqkincWsg0z7ySztH2KuBYscqnE0CK+BTfoPB/eUoiA4AAA=</vt:lpwstr>
  </property>
  <property fmtid="{D5CDD505-2E9C-101B-9397-08002B2CF9AE}" pid="56" name="x1ye=6">
    <vt:lpwstr>f074jhNeHFESA6duySU9zsE839gdh6TWoW2CtPF4QvGJTaztDd7NcWXev7FaG9XOONKkZTBuz3DkJ6UtwqIUaGw/sMPxfxABgrcoYfQ5Tv6miwPY5gBDsw6UL85Hls8EVxvWMcpIuFut+FOK9yBhgngQWGAhJl0VgsXhjENA7gIAqqsMbYQuqyxXOhV1enowZKHDUEU/YfJpK5Wz2uCk5ETZshkss4TnkoBTDnn2KoNPibTaqMGBZT5SO6/qxre</vt:lpwstr>
  </property>
  <property fmtid="{D5CDD505-2E9C-101B-9397-08002B2CF9AE}" pid="57" name="x1ye=7">
    <vt:lpwstr>55T2+GqbTRgj/8KKc4sunJE9GuYU3YGUCn1+4WLjM5/Ry/HvghJUXKZTyjuKxJIlL852Xn0SJB4bZlZ9vgLIPS/Pt7YIDs6q3SDZNFIe5phDyvrzxCRyO6+CHCKg5jDL8hQdcgyWQsmAUcXCtoPBDsrBLmdGNO93y1CQlXIK8GRufgwRQAjPSg9qbdmf/VbIi9yHJ147RgjhJFtvTwSm28MZitQp5TxkQTOeCoVJbQJTZ22o2wDUo8j4m3DWKR0</vt:lpwstr>
  </property>
  <property fmtid="{D5CDD505-2E9C-101B-9397-08002B2CF9AE}" pid="58" name="x1ye=8">
    <vt:lpwstr>4vsUzg5Zku4aeSRhvrN7xC3ZX6o7fGfuWLTAC5Jd5p8DiekUJpaAntUy0a4Wc1H8t32WJiSoYE+WyZ2+nqZKtbcrOmx/buEPirBjhfRlub74E7Yz1UQRFz6+WRls3UmUBrtl69/twZCl5BPA/8mHsIz+VYf1H9+GRkJw0t4fPlVZARdY1DflpjlVx3XvW1CIk5KpvEKh6mQhIcY8qUHb2VAaCRx5AD5VkY7Kz4I3NibGQlzexi9bMICDxwyc6AS</vt:lpwstr>
  </property>
  <property fmtid="{D5CDD505-2E9C-101B-9397-08002B2CF9AE}" pid="59" name="x1ye=9">
    <vt:lpwstr>WWeRRYZy/FiTqF6YZ0PD9ks34DVj97b8GWmMDbCu4ugTJM4lHDrcAL2E46vXoDFoIAjbFtHc1xao8ZB1vB91TU1u0b0Wr9r+gY5D+O/Dv1AbsPP4gwbhWXbbECmqnzKcCUxLkPGvUxArAX7h8SfhrgKMI5bVo6kL8u/ztozzXDQRGbvJcQGgfjQUP0R5m+sOGl7oq1E8J7g+TxOSQTxNaLKPsurlaQOTWvkTkJSe5MWhf0tKJClz3zbMnFNgYQy</vt:lpwstr>
  </property>
</Properties>
</file>